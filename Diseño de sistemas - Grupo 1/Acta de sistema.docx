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Default Extension="svg" ContentType="image/svg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3F2" w:rsidRDefault="001C73F2" w:rsidP="004E1AED">
      <w:pPr>
        <w:pStyle w:val="Ttulo"/>
      </w:pPr>
    </w:p>
    <w:p w:rsidR="001C73F2" w:rsidRDefault="009511A9" w:rsidP="004E1AED">
      <w:pPr>
        <w:pStyle w:val="Ttulo"/>
      </w:pPr>
      <w:r>
        <w:rPr>
          <w:noProof/>
          <w:lang w:val="es-AR" w:eastAsia="es-AR"/>
        </w:rPr>
        <w:pict>
          <v:rect id="Rectángulo 2" o:spid="_x0000_s1026" style="position:absolute;margin-left:1223.3pt;margin-top:16.1pt;width:451.5pt;height:173.25pt;z-index:-251657216;visibility:visible;mso-position-horizontal:right;mso-position-horizontal-relative:margin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" fillcolor="#099bdd [3202]" stroked="f" strokeweight="1pt">
            <w10:wrap anchorx="margin"/>
          </v:rect>
        </w:pict>
      </w:r>
    </w:p>
    <w:p w:rsidR="001C73F2" w:rsidRDefault="001C73F2" w:rsidP="004E1AED">
      <w:pPr>
        <w:pStyle w:val="Ttulo"/>
      </w:pPr>
    </w:p>
    <w:p w:rsidR="001C73F2" w:rsidRPr="001C73F2" w:rsidRDefault="001C73F2" w:rsidP="001C73F2">
      <w:pPr>
        <w:pStyle w:val="Ttulo"/>
        <w:jc w:val="center"/>
        <w:rPr>
          <w:color w:val="FFFFFF" w:themeColor="background1"/>
          <w:sz w:val="56"/>
        </w:rPr>
      </w:pPr>
      <w:r w:rsidRPr="001C73F2">
        <w:rPr>
          <w:color w:val="FFFFFF" w:themeColor="background1"/>
          <w:sz w:val="56"/>
        </w:rPr>
        <w:t>Sistema DE GESTIÓN</w:t>
      </w:r>
    </w:p>
    <w:p w:rsidR="001C73F2" w:rsidRPr="001C73F2" w:rsidRDefault="001C73F2" w:rsidP="001C73F2">
      <w:pPr>
        <w:pStyle w:val="Ttulo"/>
        <w:jc w:val="center"/>
        <w:rPr>
          <w:color w:val="FFFFFF" w:themeColor="background1"/>
          <w:sz w:val="56"/>
        </w:rPr>
      </w:pPr>
      <w:r w:rsidRPr="001C73F2">
        <w:rPr>
          <w:color w:val="FFFFFF" w:themeColor="background1"/>
          <w:sz w:val="56"/>
        </w:rPr>
        <w:t>Para COLEGIOS</w:t>
      </w:r>
    </w:p>
    <w:p w:rsidR="001C73F2" w:rsidRDefault="001C73F2" w:rsidP="004E1AED">
      <w:pPr>
        <w:pStyle w:val="Ttulo"/>
      </w:pPr>
    </w:p>
    <w:p w:rsidR="001C73F2" w:rsidRDefault="001C73F2" w:rsidP="004E1AED">
      <w:pPr>
        <w:pStyle w:val="Ttulo"/>
      </w:pPr>
    </w:p>
    <w:p w:rsidR="001C73F2" w:rsidRDefault="001C73F2" w:rsidP="004E1AED">
      <w:pPr>
        <w:pStyle w:val="Ttulo"/>
      </w:pPr>
    </w:p>
    <w:p w:rsidR="002541CE" w:rsidRDefault="002541CE" w:rsidP="004E1AED">
      <w:pPr>
        <w:pStyle w:val="Ttulo"/>
      </w:pPr>
    </w:p>
    <w:p w:rsidR="001C73F2" w:rsidRDefault="009511A9" w:rsidP="004E1AED">
      <w:pPr>
        <w:pStyle w:val="Ttulo"/>
      </w:pPr>
      <w:r>
        <w:rPr>
          <w:noProof/>
          <w:lang w:val="es-AR" w:eastAsia="es-AR"/>
        </w:rPr>
        <w:pict>
          <v:line id="Conector recto 4" o:spid="_x0000_s1028" style="position:absolute;z-index:251663360;visibility:visible" from="1.05pt,25.65pt" to="448.9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" strokecolor="#099bdd [3215]"/>
        </w:pict>
      </w:r>
    </w:p>
    <w:p w:rsidR="001C73F2" w:rsidRDefault="001C73F2" w:rsidP="004E1AED">
      <w:pPr>
        <w:pStyle w:val="Ttulo"/>
      </w:pPr>
    </w:p>
    <w:p w:rsidR="002541CE" w:rsidRDefault="002541CE" w:rsidP="004E1AED">
      <w:pPr>
        <w:pStyle w:val="Ttulo"/>
      </w:pPr>
    </w:p>
    <w:p w:rsidR="002541CE" w:rsidRDefault="002541CE" w:rsidP="004E1AED">
      <w:pPr>
        <w:pStyle w:val="Ttulo"/>
      </w:pPr>
    </w:p>
    <w:p w:rsidR="001C73F2" w:rsidRDefault="009511A9" w:rsidP="004E1AED">
      <w:pPr>
        <w:pStyle w:val="Ttulo"/>
      </w:pPr>
      <w:r>
        <w:rPr>
          <w:noProof/>
          <w:lang w:val="es-AR" w:eastAsia="es-AR"/>
        </w:rPr>
        <w:pict>
          <v:rect id="Rectángulo 3" o:spid="_x0000_s1027" style="position:absolute;margin-left:-.15pt;margin-top:1.15pt;width:450.75pt;height:188.25pt;z-index:-25165516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" fillcolor="#099bdd [3202]" stroked="f" strokeweight="1pt">
            <w10:wrap anchorx="margin"/>
          </v:rect>
        </w:pict>
      </w:r>
    </w:p>
    <w:p w:rsidR="001C73F2" w:rsidRDefault="001C73F2" w:rsidP="001C73F2">
      <w:pPr>
        <w:pStyle w:val="Ttulo"/>
        <w:jc w:val="center"/>
        <w:rPr>
          <w:color w:val="FFFFFF" w:themeColor="background1"/>
        </w:rPr>
      </w:pPr>
      <w:r w:rsidRPr="001C73F2">
        <w:rPr>
          <w:color w:val="FFFFFF" w:themeColor="background1"/>
        </w:rPr>
        <w:t xml:space="preserve">Colegio </w:t>
      </w:r>
      <w:r w:rsidR="00C74EA8">
        <w:rPr>
          <w:color w:val="FFFFFF" w:themeColor="background1"/>
        </w:rPr>
        <w:t>SECUNDARIO</w:t>
      </w:r>
      <w:r w:rsidR="00C74EA8">
        <w:rPr>
          <w:color w:val="FFFFFF" w:themeColor="background1"/>
        </w:rPr>
        <w:br/>
        <w:t>“DISEÑADO”</w:t>
      </w:r>
    </w:p>
    <w:p w:rsidR="001C73F2" w:rsidRPr="001C73F2" w:rsidRDefault="00C74EA8" w:rsidP="001C73F2">
      <w:pPr>
        <w:pStyle w:val="Ttulo"/>
        <w:jc w:val="center"/>
        <w:rPr>
          <w:color w:val="FFFFFF" w:themeColor="background1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2409190</wp:posOffset>
            </wp:positionH>
            <wp:positionV relativeFrom="paragraph">
              <wp:posOffset>59690</wp:posOffset>
            </wp:positionV>
            <wp:extent cx="914400" cy="914400"/>
            <wp:effectExtent l="0" t="0" r="0" b="0"/>
            <wp:wrapTight wrapText="bothSides">
              <wp:wrapPolygon edited="0">
                <wp:start x="7650" y="450"/>
                <wp:lineTo x="4050" y="2250"/>
                <wp:lineTo x="900" y="6300"/>
                <wp:lineTo x="900" y="12150"/>
                <wp:lineTo x="3150" y="15750"/>
                <wp:lineTo x="3600" y="17100"/>
                <wp:lineTo x="4050" y="18000"/>
                <wp:lineTo x="6750" y="20700"/>
                <wp:lineTo x="14400" y="20700"/>
                <wp:lineTo x="16650" y="19350"/>
                <wp:lineTo x="18000" y="15750"/>
                <wp:lineTo x="20700" y="11250"/>
                <wp:lineTo x="20700" y="6750"/>
                <wp:lineTo x="17100" y="2700"/>
                <wp:lineTo x="13500" y="450"/>
                <wp:lineTo x="7650" y="450"/>
              </wp:wrapPolygon>
            </wp:wrapTight>
            <wp:docPr id="1" name="Gráfico 1" descr="Corona de laure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reath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73F2" w:rsidRDefault="001C73F2" w:rsidP="001C73F2">
      <w:pPr>
        <w:pStyle w:val="Ttulo"/>
        <w:jc w:val="center"/>
      </w:pPr>
    </w:p>
    <w:p w:rsidR="001C73F2" w:rsidRDefault="001C73F2" w:rsidP="004E1AED">
      <w:pPr>
        <w:pStyle w:val="Ttulo"/>
      </w:pPr>
    </w:p>
    <w:p w:rsidR="001C73F2" w:rsidRDefault="001C73F2" w:rsidP="004E1AED"/>
    <w:p w:rsidR="001C73F2" w:rsidRPr="004E1AED" w:rsidRDefault="001C73F2" w:rsidP="001C73F2">
      <w:pPr>
        <w:pStyle w:val="Ttulo"/>
      </w:pPr>
      <w:r>
        <w:lastRenderedPageBreak/>
        <w:t>Acta de Sistema</w:t>
      </w:r>
    </w:p>
    <w:p w:rsidR="001C73F2" w:rsidRDefault="001C73F2" w:rsidP="004E1AED"/>
    <w:tbl>
      <w:tblPr>
        <w:tblStyle w:val="Tablaconcuadrcula"/>
        <w:tblW w:w="9166" w:type="dxa"/>
        <w:tblBorders>
          <w:top w:val="single" w:sz="4" w:space="0" w:color="044D6E" w:themeColor="text2" w:themeShade="80"/>
          <w:left w:val="single" w:sz="4" w:space="0" w:color="044D6E" w:themeColor="text2" w:themeShade="80"/>
          <w:bottom w:val="single" w:sz="4" w:space="0" w:color="044D6E" w:themeColor="text2" w:themeShade="80"/>
          <w:right w:val="single" w:sz="4" w:space="0" w:color="044D6E" w:themeColor="text2" w:themeShade="80"/>
          <w:insideH w:val="single" w:sz="4" w:space="0" w:color="044D6E" w:themeColor="text2" w:themeShade="80"/>
          <w:insideV w:val="single" w:sz="4" w:space="0" w:color="044D6E" w:themeColor="text2" w:themeShade="80"/>
        </w:tblBorders>
        <w:shd w:val="clear" w:color="auto" w:fill="0070C0"/>
        <w:tblLook w:val="04A0"/>
      </w:tblPr>
      <w:tblGrid>
        <w:gridCol w:w="9166"/>
      </w:tblGrid>
      <w:tr w:rsidR="001C73F2" w:rsidTr="001C73F2">
        <w:trPr>
          <w:trHeight w:val="524"/>
        </w:trPr>
        <w:tc>
          <w:tcPr>
            <w:tcW w:w="9166" w:type="dxa"/>
            <w:shd w:val="clear" w:color="auto" w:fill="0070C0"/>
            <w:vAlign w:val="center"/>
          </w:tcPr>
          <w:p w:rsidR="001C73F2" w:rsidRDefault="001C73F2" w:rsidP="004E1AED">
            <w:r>
              <w:rPr>
                <w:color w:val="FFFFFF" w:themeColor="background1"/>
              </w:rPr>
              <w:t>Dominio</w:t>
            </w:r>
          </w:p>
        </w:tc>
      </w:tr>
    </w:tbl>
    <w:p w:rsidR="001C73F2" w:rsidRDefault="001C73F2" w:rsidP="004E1AED"/>
    <w:p w:rsidR="00454437" w:rsidRDefault="00454437" w:rsidP="00454437">
      <w:pPr>
        <w:ind w:firstLine="720"/>
        <w:rPr>
          <w:lang w:val="es-AR"/>
        </w:rPr>
      </w:pPr>
      <w:r w:rsidRPr="00454437">
        <w:rPr>
          <w:lang w:val="es-AR"/>
        </w:rPr>
        <w:t>Colegio secundario privado que desea informatizar su gesti</w:t>
      </w:r>
      <w:r>
        <w:rPr>
          <w:lang w:val="es-AR"/>
        </w:rPr>
        <w:t>ó</w:t>
      </w:r>
      <w:r w:rsidRPr="00454437">
        <w:rPr>
          <w:lang w:val="es-AR"/>
        </w:rPr>
        <w:t xml:space="preserve">n, tomando como parte de </w:t>
      </w:r>
      <w:r>
        <w:rPr>
          <w:lang w:val="es-AR"/>
        </w:rPr>
        <w:t>este proceso</w:t>
      </w:r>
      <w:r w:rsidRPr="00454437">
        <w:rPr>
          <w:lang w:val="es-AR"/>
        </w:rPr>
        <w:t xml:space="preserve"> al personal administrativo</w:t>
      </w:r>
      <w:r>
        <w:rPr>
          <w:lang w:val="es-AR"/>
        </w:rPr>
        <w:t xml:space="preserve">, </w:t>
      </w:r>
      <w:r w:rsidRPr="00454437">
        <w:rPr>
          <w:lang w:val="es-AR"/>
        </w:rPr>
        <w:t>profesores, alumnos y padres.</w:t>
      </w:r>
    </w:p>
    <w:p w:rsidR="001C73F2" w:rsidRPr="00454437" w:rsidRDefault="00454437" w:rsidP="00454437">
      <w:pPr>
        <w:ind w:firstLine="720"/>
        <w:rPr>
          <w:lang w:val="es-AR"/>
        </w:rPr>
      </w:pPr>
      <w:r w:rsidRPr="00454437">
        <w:rPr>
          <w:lang w:val="es-AR"/>
        </w:rPr>
        <w:t xml:space="preserve">Las áreas </w:t>
      </w:r>
      <w:r>
        <w:rPr>
          <w:lang w:val="es-AR"/>
        </w:rPr>
        <w:t>de aplicación son las que se enumeran a continuación.</w:t>
      </w:r>
    </w:p>
    <w:p w:rsidR="00454437" w:rsidRPr="00454437" w:rsidRDefault="00454437" w:rsidP="00454437">
      <w:pPr>
        <w:ind w:firstLine="720"/>
        <w:rPr>
          <w:b/>
          <w:lang w:val="es-AR"/>
        </w:rPr>
      </w:pPr>
      <w:r w:rsidRPr="00454437">
        <w:rPr>
          <w:b/>
          <w:lang w:val="es-AR"/>
        </w:rPr>
        <w:t>Matriculaci</w:t>
      </w:r>
      <w:r w:rsidRPr="00454437">
        <w:rPr>
          <w:rFonts w:hint="cs"/>
          <w:b/>
          <w:lang w:val="es-AR"/>
        </w:rPr>
        <w:t>ó</w:t>
      </w:r>
      <w:r w:rsidRPr="00454437">
        <w:rPr>
          <w:b/>
          <w:lang w:val="es-AR"/>
        </w:rPr>
        <w:t>n de los alumnos</w:t>
      </w:r>
    </w:p>
    <w:p w:rsidR="00454437" w:rsidRPr="00454437" w:rsidRDefault="00454437" w:rsidP="00454437">
      <w:pPr>
        <w:ind w:firstLine="720"/>
        <w:rPr>
          <w:lang w:val="es-AR"/>
        </w:rPr>
      </w:pPr>
      <w:r>
        <w:rPr>
          <w:lang w:val="es-AR"/>
        </w:rPr>
        <w:t>A</w:t>
      </w:r>
      <w:r w:rsidRPr="00454437">
        <w:rPr>
          <w:lang w:val="es-AR"/>
        </w:rPr>
        <w:t>barca la inscripci</w:t>
      </w:r>
      <w:r w:rsidRPr="00454437">
        <w:rPr>
          <w:rFonts w:hint="cs"/>
          <w:lang w:val="es-AR"/>
        </w:rPr>
        <w:t>ó</w:t>
      </w:r>
      <w:r w:rsidRPr="00454437">
        <w:rPr>
          <w:lang w:val="es-AR"/>
        </w:rPr>
        <w:t>n, facturaci</w:t>
      </w:r>
      <w:r w:rsidRPr="00454437">
        <w:rPr>
          <w:rFonts w:hint="cs"/>
          <w:lang w:val="es-AR"/>
        </w:rPr>
        <w:t>ó</w:t>
      </w:r>
      <w:r w:rsidRPr="00454437">
        <w:rPr>
          <w:lang w:val="es-AR"/>
        </w:rPr>
        <w:t>n y cobranza de</w:t>
      </w:r>
      <w:r>
        <w:rPr>
          <w:lang w:val="es-AR"/>
        </w:rPr>
        <w:t xml:space="preserve"> </w:t>
      </w:r>
      <w:r w:rsidRPr="00454437">
        <w:rPr>
          <w:lang w:val="es-AR"/>
        </w:rPr>
        <w:t>cuotas de los alumnos, as</w:t>
      </w:r>
      <w:r>
        <w:rPr>
          <w:lang w:val="es-AR"/>
        </w:rPr>
        <w:t>í</w:t>
      </w:r>
      <w:r w:rsidRPr="00454437">
        <w:rPr>
          <w:lang w:val="es-AR"/>
        </w:rPr>
        <w:t xml:space="preserve"> como tambi</w:t>
      </w:r>
      <w:r>
        <w:rPr>
          <w:lang w:val="es-AR"/>
        </w:rPr>
        <w:t>é</w:t>
      </w:r>
      <w:r w:rsidRPr="00454437">
        <w:rPr>
          <w:lang w:val="es-AR"/>
        </w:rPr>
        <w:t>n facturaci</w:t>
      </w:r>
      <w:r w:rsidRPr="00454437">
        <w:rPr>
          <w:rFonts w:hint="cs"/>
          <w:lang w:val="es-AR"/>
        </w:rPr>
        <w:t>ó</w:t>
      </w:r>
      <w:r w:rsidRPr="00454437">
        <w:rPr>
          <w:lang w:val="es-AR"/>
        </w:rPr>
        <w:t>n y cobro de servicios extras que brinda</w:t>
      </w:r>
      <w:r>
        <w:rPr>
          <w:lang w:val="es-AR"/>
        </w:rPr>
        <w:t xml:space="preserve"> la institución.</w:t>
      </w:r>
    </w:p>
    <w:p w:rsidR="00454437" w:rsidRDefault="00454437" w:rsidP="00454437">
      <w:pPr>
        <w:ind w:firstLine="720"/>
        <w:rPr>
          <w:b/>
          <w:lang w:val="es-AR"/>
        </w:rPr>
      </w:pPr>
      <w:r w:rsidRPr="00454437">
        <w:rPr>
          <w:b/>
          <w:lang w:val="es-AR"/>
        </w:rPr>
        <w:t>Asistencia</w:t>
      </w:r>
    </w:p>
    <w:p w:rsidR="00454437" w:rsidRPr="00454437" w:rsidRDefault="00454437" w:rsidP="00454437">
      <w:pPr>
        <w:ind w:firstLine="720"/>
        <w:rPr>
          <w:lang w:val="es-AR"/>
        </w:rPr>
      </w:pPr>
      <w:r>
        <w:rPr>
          <w:lang w:val="es-AR"/>
        </w:rPr>
        <w:t>C</w:t>
      </w:r>
      <w:r w:rsidRPr="00454437">
        <w:rPr>
          <w:lang w:val="es-AR"/>
        </w:rPr>
        <w:t>omprende a todos los departamentos del colegio. Se llevar</w:t>
      </w:r>
      <w:r w:rsidRPr="00454437">
        <w:rPr>
          <w:rFonts w:hint="cs"/>
          <w:lang w:val="es-AR"/>
        </w:rPr>
        <w:t>á</w:t>
      </w:r>
      <w:r w:rsidRPr="00454437">
        <w:rPr>
          <w:lang w:val="es-AR"/>
        </w:rPr>
        <w:t xml:space="preserve"> a cabo el registro de asistencia</w:t>
      </w:r>
      <w:r>
        <w:rPr>
          <w:lang w:val="es-AR"/>
        </w:rPr>
        <w:t xml:space="preserve"> diaria </w:t>
      </w:r>
      <w:r w:rsidRPr="00454437">
        <w:rPr>
          <w:lang w:val="es-AR"/>
        </w:rPr>
        <w:t xml:space="preserve">de alumnos </w:t>
      </w:r>
      <w:r>
        <w:rPr>
          <w:lang w:val="es-AR"/>
        </w:rPr>
        <w:t xml:space="preserve">y </w:t>
      </w:r>
      <w:r w:rsidRPr="00454437">
        <w:rPr>
          <w:lang w:val="es-AR"/>
        </w:rPr>
        <w:t>profesores</w:t>
      </w:r>
      <w:r>
        <w:rPr>
          <w:lang w:val="es-AR"/>
        </w:rPr>
        <w:t xml:space="preserve">, el control de </w:t>
      </w:r>
      <w:r w:rsidRPr="00454437">
        <w:rPr>
          <w:lang w:val="es-AR"/>
        </w:rPr>
        <w:t>su regularidad en el transcurso del a</w:t>
      </w:r>
      <w:r w:rsidRPr="00454437">
        <w:rPr>
          <w:rFonts w:hint="cs"/>
          <w:lang w:val="es-AR"/>
        </w:rPr>
        <w:t>ñ</w:t>
      </w:r>
      <w:r w:rsidRPr="00454437">
        <w:rPr>
          <w:lang w:val="es-AR"/>
        </w:rPr>
        <w:t>o</w:t>
      </w:r>
      <w:r>
        <w:rPr>
          <w:lang w:val="es-AR"/>
        </w:rPr>
        <w:t xml:space="preserve">, las </w:t>
      </w:r>
      <w:r w:rsidRPr="00454437">
        <w:rPr>
          <w:lang w:val="es-AR"/>
        </w:rPr>
        <w:t>asignaciones de profesores para cada materia y gesti</w:t>
      </w:r>
      <w:r w:rsidRPr="00454437">
        <w:rPr>
          <w:rFonts w:hint="cs"/>
          <w:lang w:val="es-AR"/>
        </w:rPr>
        <w:t>ó</w:t>
      </w:r>
      <w:r w:rsidRPr="00454437">
        <w:rPr>
          <w:lang w:val="es-AR"/>
        </w:rPr>
        <w:t>n de cada departamento</w:t>
      </w:r>
      <w:r>
        <w:rPr>
          <w:lang w:val="es-AR"/>
        </w:rPr>
        <w:t xml:space="preserve"> operativo</w:t>
      </w:r>
      <w:r w:rsidRPr="00454437">
        <w:rPr>
          <w:lang w:val="es-AR"/>
        </w:rPr>
        <w:t>.</w:t>
      </w:r>
    </w:p>
    <w:p w:rsidR="00454437" w:rsidRPr="00454437" w:rsidRDefault="00454437" w:rsidP="00454437">
      <w:pPr>
        <w:ind w:firstLine="720"/>
        <w:rPr>
          <w:b/>
          <w:lang w:val="es-AR"/>
        </w:rPr>
      </w:pPr>
      <w:r w:rsidRPr="00454437">
        <w:rPr>
          <w:b/>
          <w:lang w:val="es-AR"/>
        </w:rPr>
        <w:t>Comunicaci</w:t>
      </w:r>
      <w:r w:rsidRPr="00454437">
        <w:rPr>
          <w:rFonts w:hint="cs"/>
          <w:b/>
          <w:lang w:val="es-AR"/>
        </w:rPr>
        <w:t>ó</w:t>
      </w:r>
      <w:r w:rsidRPr="00454437">
        <w:rPr>
          <w:b/>
          <w:lang w:val="es-AR"/>
        </w:rPr>
        <w:t>n</w:t>
      </w:r>
    </w:p>
    <w:p w:rsidR="00454437" w:rsidRDefault="00454437" w:rsidP="00454437">
      <w:pPr>
        <w:ind w:firstLine="720"/>
      </w:pPr>
      <w:r>
        <w:t>Se refiere a la interacción entre alumnos, profesores y padres. El traslado de mensajes sobre comunicaciones de viajes, situaciones excepcionales, mensajes por asuntos particulares de alumnos, notas y eventos relevantes.</w:t>
      </w:r>
    </w:p>
    <w:p w:rsidR="001C73F2" w:rsidRDefault="001C73F2" w:rsidP="001C73F2">
      <w:r w:rsidRPr="001C73F2">
        <w:rPr>
          <w:color w:val="FFFFFF" w:themeColor="background1"/>
        </w:rPr>
        <w:t>Problemática</w:t>
      </w:r>
      <w:r w:rsidRPr="001C73F2">
        <w:t xml:space="preserve"> </w:t>
      </w:r>
    </w:p>
    <w:tbl>
      <w:tblPr>
        <w:tblStyle w:val="Tablaconcuadrcula"/>
        <w:tblW w:w="9166" w:type="dxa"/>
        <w:tblBorders>
          <w:top w:val="single" w:sz="4" w:space="0" w:color="044D6E" w:themeColor="text2" w:themeShade="80"/>
          <w:left w:val="single" w:sz="4" w:space="0" w:color="044D6E" w:themeColor="text2" w:themeShade="80"/>
          <w:bottom w:val="single" w:sz="4" w:space="0" w:color="044D6E" w:themeColor="text2" w:themeShade="80"/>
          <w:right w:val="single" w:sz="4" w:space="0" w:color="044D6E" w:themeColor="text2" w:themeShade="80"/>
          <w:insideH w:val="single" w:sz="4" w:space="0" w:color="044D6E" w:themeColor="text2" w:themeShade="80"/>
          <w:insideV w:val="single" w:sz="4" w:space="0" w:color="044D6E" w:themeColor="text2" w:themeShade="80"/>
        </w:tblBorders>
        <w:shd w:val="clear" w:color="auto" w:fill="0070C0"/>
        <w:tblLook w:val="04A0"/>
      </w:tblPr>
      <w:tblGrid>
        <w:gridCol w:w="9166"/>
      </w:tblGrid>
      <w:tr w:rsidR="001C73F2" w:rsidTr="007F7458">
        <w:trPr>
          <w:trHeight w:val="524"/>
        </w:trPr>
        <w:tc>
          <w:tcPr>
            <w:tcW w:w="9166" w:type="dxa"/>
            <w:shd w:val="clear" w:color="auto" w:fill="0070C0"/>
            <w:vAlign w:val="center"/>
          </w:tcPr>
          <w:p w:rsidR="001C73F2" w:rsidRDefault="001C73F2" w:rsidP="007F7458">
            <w:r w:rsidRPr="001C73F2">
              <w:rPr>
                <w:color w:val="FFFFFF" w:themeColor="background1"/>
              </w:rPr>
              <w:t>Problemática</w:t>
            </w:r>
            <w:r>
              <w:rPr>
                <w:color w:val="FFFFFF" w:themeColor="background1"/>
              </w:rPr>
              <w:t>s</w:t>
            </w:r>
          </w:p>
        </w:tc>
      </w:tr>
    </w:tbl>
    <w:p w:rsidR="001C73F2" w:rsidRDefault="001C73F2" w:rsidP="001C73F2"/>
    <w:p w:rsidR="00454437" w:rsidRDefault="0093690E" w:rsidP="001C73F2">
      <w:r>
        <w:t xml:space="preserve">Se han detectado </w:t>
      </w:r>
      <w:r w:rsidR="00454437">
        <w:t>los siguientes ítems.</w:t>
      </w:r>
    </w:p>
    <w:p w:rsidR="00454437" w:rsidRDefault="0093690E" w:rsidP="00454437">
      <w:pPr>
        <w:pStyle w:val="Prrafodelista"/>
        <w:numPr>
          <w:ilvl w:val="0"/>
          <w:numId w:val="19"/>
        </w:numPr>
      </w:pPr>
      <w:r>
        <w:t>Falta de digitalización de la información</w:t>
      </w:r>
      <w:r w:rsidR="00454437">
        <w:t>.</w:t>
      </w:r>
    </w:p>
    <w:p w:rsidR="00454437" w:rsidRDefault="00454437" w:rsidP="00454437">
      <w:pPr>
        <w:pStyle w:val="Prrafodelista"/>
      </w:pPr>
    </w:p>
    <w:p w:rsidR="00454437" w:rsidRDefault="0093690E" w:rsidP="00454437">
      <w:pPr>
        <w:pStyle w:val="Prrafodelista"/>
        <w:numPr>
          <w:ilvl w:val="0"/>
          <w:numId w:val="19"/>
        </w:numPr>
      </w:pPr>
      <w:r>
        <w:t>Baja organización de documentación, informes, etc</w:t>
      </w:r>
      <w:r w:rsidR="00454437">
        <w:t>.</w:t>
      </w:r>
    </w:p>
    <w:p w:rsidR="00454437" w:rsidRDefault="00454437" w:rsidP="00454437">
      <w:pPr>
        <w:pStyle w:val="Prrafodelista"/>
      </w:pPr>
    </w:p>
    <w:p w:rsidR="00454437" w:rsidRDefault="0093690E" w:rsidP="00454437">
      <w:pPr>
        <w:pStyle w:val="Prrafodelista"/>
        <w:numPr>
          <w:ilvl w:val="0"/>
          <w:numId w:val="19"/>
        </w:numPr>
      </w:pPr>
      <w:r>
        <w:t>Medios de pago limitados a pago al contado</w:t>
      </w:r>
      <w:r w:rsidR="004D1817">
        <w:t xml:space="preserve"> sin integración de empresas de pago externas.</w:t>
      </w:r>
    </w:p>
    <w:p w:rsidR="00454437" w:rsidRDefault="00454437" w:rsidP="00454437">
      <w:pPr>
        <w:pStyle w:val="Prrafodelista"/>
      </w:pPr>
    </w:p>
    <w:p w:rsidR="00454437" w:rsidRDefault="0093690E" w:rsidP="00454437">
      <w:pPr>
        <w:pStyle w:val="Prrafodelista"/>
        <w:numPr>
          <w:ilvl w:val="0"/>
          <w:numId w:val="19"/>
        </w:numPr>
      </w:pPr>
      <w:r>
        <w:t>Pérdidas de tiempo asociadas a sistemas no digitales; relacionado a esto podemos nombrar la baja trazabilidad de los datos y la relación entre ellos</w:t>
      </w:r>
      <w:r w:rsidR="00454437">
        <w:t>.</w:t>
      </w:r>
    </w:p>
    <w:p w:rsidR="00454437" w:rsidRDefault="00454437" w:rsidP="00454437">
      <w:pPr>
        <w:pStyle w:val="Prrafodelista"/>
      </w:pPr>
    </w:p>
    <w:p w:rsidR="00454437" w:rsidRDefault="0093690E" w:rsidP="00454437">
      <w:pPr>
        <w:pStyle w:val="Prrafodelista"/>
        <w:numPr>
          <w:ilvl w:val="0"/>
          <w:numId w:val="19"/>
        </w:numPr>
      </w:pPr>
      <w:r>
        <w:t xml:space="preserve">Excesivo uso de papel; </w:t>
      </w:r>
      <w:r w:rsidR="00454437">
        <w:t>c</w:t>
      </w:r>
      <w:r>
        <w:t>omo consecuencia gran uso de espacio físico</w:t>
      </w:r>
      <w:r w:rsidR="00454437">
        <w:t>.</w:t>
      </w:r>
    </w:p>
    <w:p w:rsidR="00454437" w:rsidRDefault="00454437" w:rsidP="00454437">
      <w:pPr>
        <w:pStyle w:val="Prrafodelista"/>
      </w:pPr>
    </w:p>
    <w:p w:rsidR="000E6F90" w:rsidRDefault="005B0BE0" w:rsidP="00454437">
      <w:pPr>
        <w:pStyle w:val="Prrafodelista"/>
        <w:numPr>
          <w:ilvl w:val="0"/>
          <w:numId w:val="19"/>
        </w:numPr>
      </w:pPr>
      <w:r>
        <w:t>Baja comunicación entre colegio y padres de alumnos</w:t>
      </w:r>
      <w:r w:rsidR="00454437">
        <w:t>.</w:t>
      </w:r>
    </w:p>
    <w:p w:rsidR="000E6F90" w:rsidRDefault="000E6F90" w:rsidP="000E6F90">
      <w:pPr>
        <w:pStyle w:val="Prrafodelista"/>
      </w:pPr>
    </w:p>
    <w:p w:rsidR="0093690E" w:rsidRDefault="000E6F90" w:rsidP="00454437">
      <w:pPr>
        <w:pStyle w:val="Prrafodelista"/>
        <w:numPr>
          <w:ilvl w:val="0"/>
          <w:numId w:val="19"/>
        </w:numPr>
      </w:pPr>
      <w:r>
        <w:t>Método poco eficiente de control de ausencias de alumnos y profesores a la hora de obtener reportes instantáneos e interrelacionados.</w:t>
      </w:r>
    </w:p>
    <w:p w:rsidR="001C73F2" w:rsidRDefault="001C73F2" w:rsidP="001C73F2"/>
    <w:p w:rsidR="001C73F2" w:rsidRDefault="001C73F2" w:rsidP="001C73F2"/>
    <w:tbl>
      <w:tblPr>
        <w:tblStyle w:val="Tablaconcuadrcula"/>
        <w:tblW w:w="9166" w:type="dxa"/>
        <w:tblBorders>
          <w:top w:val="single" w:sz="4" w:space="0" w:color="044D6E" w:themeColor="text2" w:themeShade="80"/>
          <w:left w:val="single" w:sz="4" w:space="0" w:color="044D6E" w:themeColor="text2" w:themeShade="80"/>
          <w:bottom w:val="single" w:sz="4" w:space="0" w:color="044D6E" w:themeColor="text2" w:themeShade="80"/>
          <w:right w:val="single" w:sz="4" w:space="0" w:color="044D6E" w:themeColor="text2" w:themeShade="80"/>
          <w:insideH w:val="single" w:sz="4" w:space="0" w:color="044D6E" w:themeColor="text2" w:themeShade="80"/>
          <w:insideV w:val="single" w:sz="4" w:space="0" w:color="044D6E" w:themeColor="text2" w:themeShade="80"/>
        </w:tblBorders>
        <w:shd w:val="clear" w:color="auto" w:fill="0070C0"/>
        <w:tblLook w:val="04A0"/>
      </w:tblPr>
      <w:tblGrid>
        <w:gridCol w:w="9166"/>
      </w:tblGrid>
      <w:tr w:rsidR="001C73F2" w:rsidTr="007F7458">
        <w:trPr>
          <w:trHeight w:val="524"/>
        </w:trPr>
        <w:tc>
          <w:tcPr>
            <w:tcW w:w="9166" w:type="dxa"/>
            <w:shd w:val="clear" w:color="auto" w:fill="0070C0"/>
            <w:vAlign w:val="center"/>
          </w:tcPr>
          <w:p w:rsidR="001C73F2" w:rsidRDefault="001C73F2" w:rsidP="007F7458">
            <w:r>
              <w:rPr>
                <w:color w:val="FFFFFF" w:themeColor="background1"/>
              </w:rPr>
              <w:t>Objetivo</w:t>
            </w:r>
          </w:p>
        </w:tc>
      </w:tr>
    </w:tbl>
    <w:p w:rsidR="001C73F2" w:rsidRDefault="001C73F2" w:rsidP="001C73F2"/>
    <w:p w:rsidR="000E6F90" w:rsidRDefault="00337B2F" w:rsidP="000E6F90">
      <w:pPr>
        <w:ind w:firstLine="720"/>
      </w:pPr>
      <w:r>
        <w:t>Mediante el sistema propuesto lograremos informatizar la administración y gestión del colegio.</w:t>
      </w:r>
      <w:r w:rsidR="00FE3CB0">
        <w:t xml:space="preserve"> </w:t>
      </w:r>
      <w:r w:rsidR="005B0BE0">
        <w:t xml:space="preserve">Un sistema </w:t>
      </w:r>
      <w:r w:rsidR="000E6F90">
        <w:t>estandarizado</w:t>
      </w:r>
      <w:r w:rsidR="005B0BE0">
        <w:t xml:space="preserve"> y completo brindará seguridad, confianza y rapidez a la hora de gestionar el colegio</w:t>
      </w:r>
      <w:r w:rsidR="000E6F90">
        <w:t xml:space="preserve"> en todas las áreas mencionadas</w:t>
      </w:r>
      <w:r w:rsidR="005B0BE0">
        <w:t>.</w:t>
      </w:r>
    </w:p>
    <w:p w:rsidR="001C73F2" w:rsidRDefault="005B0BE0" w:rsidP="000E6F90">
      <w:pPr>
        <w:ind w:firstLine="720"/>
      </w:pPr>
      <w:r>
        <w:t xml:space="preserve">Los datos quedarán considerablemente mejor organizados, por lo cual será más fácil encontrarlos, trabajar con ellos y </w:t>
      </w:r>
      <w:r w:rsidR="000E6F90">
        <w:t>realizar seguimientos.</w:t>
      </w:r>
    </w:p>
    <w:p w:rsidR="001C73F2" w:rsidRDefault="001C73F2" w:rsidP="001C73F2"/>
    <w:p w:rsidR="001C73F2" w:rsidRDefault="001C73F2" w:rsidP="001C73F2"/>
    <w:tbl>
      <w:tblPr>
        <w:tblStyle w:val="Tablaconcuadrcula"/>
        <w:tblW w:w="9166" w:type="dxa"/>
        <w:tblBorders>
          <w:top w:val="single" w:sz="4" w:space="0" w:color="044D6E" w:themeColor="text2" w:themeShade="80"/>
          <w:left w:val="single" w:sz="4" w:space="0" w:color="044D6E" w:themeColor="text2" w:themeShade="80"/>
          <w:bottom w:val="single" w:sz="4" w:space="0" w:color="044D6E" w:themeColor="text2" w:themeShade="80"/>
          <w:right w:val="single" w:sz="4" w:space="0" w:color="044D6E" w:themeColor="text2" w:themeShade="80"/>
          <w:insideH w:val="single" w:sz="4" w:space="0" w:color="044D6E" w:themeColor="text2" w:themeShade="80"/>
          <w:insideV w:val="single" w:sz="4" w:space="0" w:color="044D6E" w:themeColor="text2" w:themeShade="80"/>
        </w:tblBorders>
        <w:shd w:val="clear" w:color="auto" w:fill="0070C0"/>
        <w:tblLook w:val="04A0"/>
      </w:tblPr>
      <w:tblGrid>
        <w:gridCol w:w="9166"/>
      </w:tblGrid>
      <w:tr w:rsidR="001C73F2" w:rsidTr="007F7458">
        <w:trPr>
          <w:trHeight w:val="524"/>
        </w:trPr>
        <w:tc>
          <w:tcPr>
            <w:tcW w:w="9166" w:type="dxa"/>
            <w:shd w:val="clear" w:color="auto" w:fill="0070C0"/>
            <w:vAlign w:val="center"/>
          </w:tcPr>
          <w:p w:rsidR="001C73F2" w:rsidRDefault="001C73F2" w:rsidP="007F7458">
            <w:bookmarkStart w:id="0" w:name="_Hlk512530869"/>
            <w:r>
              <w:rPr>
                <w:color w:val="FFFFFF" w:themeColor="background1"/>
              </w:rPr>
              <w:t>Meta</w:t>
            </w:r>
            <w:r w:rsidR="00DF276B">
              <w:rPr>
                <w:color w:val="FFFFFF" w:themeColor="background1"/>
              </w:rPr>
              <w:t>s</w:t>
            </w:r>
          </w:p>
        </w:tc>
      </w:tr>
      <w:bookmarkEnd w:id="0"/>
    </w:tbl>
    <w:p w:rsidR="000E6F90" w:rsidRDefault="000E6F90" w:rsidP="001C73F2"/>
    <w:p w:rsidR="004D1817" w:rsidRDefault="004D1817" w:rsidP="004D1817">
      <w:pPr>
        <w:ind w:firstLine="720"/>
      </w:pPr>
      <w:r>
        <w:t>A fin de solucionar las problemáticas descriptas anteriormente se planea alcanzar los siguientes hitos:</w:t>
      </w:r>
    </w:p>
    <w:p w:rsidR="004D1817" w:rsidRDefault="004D1817" w:rsidP="004D1817">
      <w:pPr>
        <w:pStyle w:val="Prrafodelista"/>
        <w:numPr>
          <w:ilvl w:val="0"/>
          <w:numId w:val="19"/>
        </w:numPr>
      </w:pPr>
      <w:r>
        <w:t>Agilizar la inscripción de alumnos para lograr un método de pago eficiente mediante diferentes medios de pago.</w:t>
      </w:r>
    </w:p>
    <w:p w:rsidR="00732DDA" w:rsidRDefault="00732DDA" w:rsidP="00732DDA">
      <w:pPr>
        <w:pStyle w:val="Prrafodelista"/>
      </w:pPr>
    </w:p>
    <w:p w:rsidR="004D1817" w:rsidRDefault="004D1817" w:rsidP="004D1817">
      <w:pPr>
        <w:pStyle w:val="Prrafodelista"/>
        <w:numPr>
          <w:ilvl w:val="0"/>
          <w:numId w:val="19"/>
        </w:numPr>
      </w:pPr>
      <w:r>
        <w:t>Brindar una metodología de comunicación práctica entre padres, profesores y alumnos utilizando las últimas tecnologías disponibles</w:t>
      </w:r>
      <w:r w:rsidR="00732DDA">
        <w:t>, descartando el uso de papel y digitalizando la información</w:t>
      </w:r>
      <w:r>
        <w:t>.</w:t>
      </w:r>
    </w:p>
    <w:p w:rsidR="00732DDA" w:rsidRDefault="00732DDA" w:rsidP="00732DDA">
      <w:pPr>
        <w:pStyle w:val="Prrafodelista"/>
      </w:pPr>
    </w:p>
    <w:p w:rsidR="00732DDA" w:rsidRDefault="00732DDA" w:rsidP="00732DDA">
      <w:pPr>
        <w:pStyle w:val="Prrafodelista"/>
      </w:pPr>
    </w:p>
    <w:p w:rsidR="00DF276B" w:rsidRDefault="004D1817" w:rsidP="00147D2B">
      <w:pPr>
        <w:pStyle w:val="Prrafodelista"/>
        <w:numPr>
          <w:ilvl w:val="0"/>
          <w:numId w:val="19"/>
        </w:numPr>
      </w:pPr>
      <w:r>
        <w:t xml:space="preserve"> </w:t>
      </w:r>
      <w:r w:rsidR="00732DDA">
        <w:t>Digitalizar completamente el registro de asistencias de profesores y alumnos.</w:t>
      </w:r>
    </w:p>
    <w:p w:rsidR="00DF276B" w:rsidRDefault="00DF276B" w:rsidP="00DF276B">
      <w:pPr>
        <w:rPr>
          <w:color w:val="FFFFFF" w:themeColor="background1"/>
        </w:rPr>
      </w:pPr>
      <w:r>
        <w:rPr>
          <w:color w:val="FFFFFF" w:themeColor="background1"/>
        </w:rPr>
        <w:t>Me</w:t>
      </w:r>
    </w:p>
    <w:tbl>
      <w:tblPr>
        <w:tblStyle w:val="Tablaconcuadrcula"/>
        <w:tblW w:w="9166" w:type="dxa"/>
        <w:tblBorders>
          <w:top w:val="single" w:sz="4" w:space="0" w:color="044D6E" w:themeColor="text2" w:themeShade="80"/>
          <w:left w:val="single" w:sz="4" w:space="0" w:color="044D6E" w:themeColor="text2" w:themeShade="80"/>
          <w:bottom w:val="single" w:sz="4" w:space="0" w:color="044D6E" w:themeColor="text2" w:themeShade="80"/>
          <w:right w:val="single" w:sz="4" w:space="0" w:color="044D6E" w:themeColor="text2" w:themeShade="80"/>
          <w:insideH w:val="single" w:sz="4" w:space="0" w:color="044D6E" w:themeColor="text2" w:themeShade="80"/>
          <w:insideV w:val="single" w:sz="4" w:space="0" w:color="044D6E" w:themeColor="text2" w:themeShade="80"/>
        </w:tblBorders>
        <w:shd w:val="clear" w:color="auto" w:fill="0070C0"/>
        <w:tblLook w:val="04A0"/>
      </w:tblPr>
      <w:tblGrid>
        <w:gridCol w:w="9166"/>
      </w:tblGrid>
      <w:tr w:rsidR="00DF276B" w:rsidTr="00CB58F8">
        <w:trPr>
          <w:trHeight w:val="524"/>
        </w:trPr>
        <w:tc>
          <w:tcPr>
            <w:tcW w:w="9166" w:type="dxa"/>
            <w:shd w:val="clear" w:color="auto" w:fill="0070C0"/>
            <w:vAlign w:val="center"/>
          </w:tcPr>
          <w:p w:rsidR="00DF276B" w:rsidRPr="00DF276B" w:rsidRDefault="00DF276B" w:rsidP="00CB58F8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Alcance</w:t>
            </w:r>
          </w:p>
        </w:tc>
      </w:tr>
    </w:tbl>
    <w:p w:rsidR="00DF276B" w:rsidRDefault="00DF276B" w:rsidP="00DF276B">
      <w:pPr>
        <w:rPr>
          <w:color w:val="FFFFFF" w:themeColor="background1"/>
        </w:rPr>
      </w:pPr>
      <w:r>
        <w:rPr>
          <w:color w:val="FFFFFF" w:themeColor="background1"/>
        </w:rPr>
        <w:t>Tas</w:t>
      </w:r>
    </w:p>
    <w:p w:rsidR="00DF276B" w:rsidRDefault="00DF276B" w:rsidP="00D06FE9">
      <w:pPr>
        <w:jc w:val="both"/>
      </w:pPr>
      <w:r>
        <w:t xml:space="preserve">               El alcance del sistema se verá reflejado en los requerimientos funcionales de cada uno de los módulos </w:t>
      </w:r>
      <w:r w:rsidR="00813E6B">
        <w:t>que lo componen</w:t>
      </w:r>
      <w:r>
        <w:t xml:space="preserve">, dado que cada uno de ellos se encuentra </w:t>
      </w:r>
      <w:r w:rsidR="00D06FE9">
        <w:t>abocado</w:t>
      </w:r>
      <w:r>
        <w:t xml:space="preserve"> a atender cuestiones espec</w:t>
      </w:r>
      <w:r w:rsidR="00813E6B">
        <w:t>í</w:t>
      </w:r>
      <w:r>
        <w:t xml:space="preserve">ficas dentro de las problemáticas planteadas, y en su conjunto, forman la totalidad del alcance </w:t>
      </w:r>
      <w:r w:rsidR="00813E6B">
        <w:t>del sistema</w:t>
      </w:r>
      <w:r>
        <w:t>.</w:t>
      </w:r>
    </w:p>
    <w:p w:rsidR="00DF276B" w:rsidRPr="00DF276B" w:rsidRDefault="00DF276B" w:rsidP="00DF276B">
      <w:pPr>
        <w:ind w:firstLine="720"/>
        <w:rPr>
          <w:b/>
          <w:lang w:val="es-AR"/>
        </w:rPr>
      </w:pPr>
      <w:r w:rsidRPr="00DF276B">
        <w:rPr>
          <w:b/>
          <w:lang w:val="es-AR"/>
        </w:rPr>
        <w:lastRenderedPageBreak/>
        <w:t>Matriculación de alumnos</w:t>
      </w:r>
    </w:p>
    <w:p w:rsidR="00142B2A" w:rsidRDefault="00142B2A" w:rsidP="00D06FE9">
      <w:pPr>
        <w:pStyle w:val="Prrafodelista"/>
        <w:numPr>
          <w:ilvl w:val="0"/>
          <w:numId w:val="20"/>
        </w:numPr>
        <w:jc w:val="both"/>
      </w:pPr>
      <w:r>
        <w:t xml:space="preserve">El sistema deberá permitir el </w:t>
      </w:r>
      <w:r w:rsidR="00D06FE9">
        <w:t xml:space="preserve">alta y </w:t>
      </w:r>
      <w:r>
        <w:t>baja de alumnos en el colegio</w:t>
      </w:r>
      <w:r w:rsidR="00D06FE9">
        <w:t xml:space="preserve"> con los servicios incluidos </w:t>
      </w:r>
      <w:r w:rsidR="00784271">
        <w:t>en cada inscripción</w:t>
      </w:r>
      <w:r>
        <w:t>.</w:t>
      </w:r>
    </w:p>
    <w:p w:rsidR="00142B2A" w:rsidRDefault="00142B2A" w:rsidP="00D06FE9">
      <w:pPr>
        <w:pStyle w:val="Prrafodelista"/>
        <w:ind w:left="936"/>
        <w:jc w:val="both"/>
      </w:pPr>
    </w:p>
    <w:p w:rsidR="00142B2A" w:rsidRDefault="00142B2A" w:rsidP="00D06FE9">
      <w:pPr>
        <w:pStyle w:val="Prrafodelista"/>
        <w:numPr>
          <w:ilvl w:val="0"/>
          <w:numId w:val="20"/>
        </w:numPr>
        <w:jc w:val="both"/>
      </w:pPr>
      <w:r>
        <w:t>El sistema deberá permitir facturar</w:t>
      </w:r>
      <w:r w:rsidR="00D06FE9">
        <w:t xml:space="preserve"> y </w:t>
      </w:r>
      <w:r>
        <w:t>registrar pagos</w:t>
      </w:r>
      <w:r w:rsidR="00D06FE9">
        <w:t xml:space="preserve"> con distintos medios</w:t>
      </w:r>
      <w:r w:rsidR="000B0857">
        <w:t xml:space="preserve"> (efectivo, depósito bancario, transferencia bancaria y Pago mis cuentas)</w:t>
      </w:r>
      <w:r>
        <w:t>.</w:t>
      </w:r>
    </w:p>
    <w:p w:rsidR="00142B2A" w:rsidRDefault="00142B2A" w:rsidP="00D06FE9">
      <w:pPr>
        <w:pStyle w:val="Prrafodelista"/>
        <w:jc w:val="both"/>
      </w:pPr>
    </w:p>
    <w:p w:rsidR="00142B2A" w:rsidRDefault="00142B2A" w:rsidP="00D06FE9">
      <w:pPr>
        <w:pStyle w:val="Prrafodelista"/>
        <w:numPr>
          <w:ilvl w:val="0"/>
          <w:numId w:val="20"/>
        </w:numPr>
        <w:jc w:val="both"/>
      </w:pPr>
      <w:r>
        <w:t xml:space="preserve">El sistema deberá permitir establecer una </w:t>
      </w:r>
      <w:r w:rsidR="000B0857">
        <w:t>comunicación</w:t>
      </w:r>
      <w:r>
        <w:t xml:space="preserve"> con </w:t>
      </w:r>
      <w:r w:rsidR="00D06FE9">
        <w:t>P</w:t>
      </w:r>
      <w:r>
        <w:t>ago mis cuentas.</w:t>
      </w:r>
    </w:p>
    <w:p w:rsidR="00142B2A" w:rsidRDefault="00142B2A" w:rsidP="00D06FE9">
      <w:pPr>
        <w:pStyle w:val="Prrafodelista"/>
        <w:jc w:val="both"/>
      </w:pPr>
    </w:p>
    <w:p w:rsidR="00142B2A" w:rsidRDefault="00142B2A" w:rsidP="00D06FE9">
      <w:pPr>
        <w:pStyle w:val="Prrafodelista"/>
        <w:numPr>
          <w:ilvl w:val="0"/>
          <w:numId w:val="20"/>
        </w:numPr>
        <w:jc w:val="both"/>
      </w:pPr>
      <w:r>
        <w:t>El sistema deberá generar un comprante de pago</w:t>
      </w:r>
      <w:r w:rsidR="000B0857">
        <w:t xml:space="preserve"> apto para envío por mail</w:t>
      </w:r>
      <w:r>
        <w:t>.</w:t>
      </w:r>
    </w:p>
    <w:p w:rsidR="00142B2A" w:rsidRDefault="00142B2A" w:rsidP="00D06FE9">
      <w:pPr>
        <w:pStyle w:val="Prrafodelista"/>
        <w:jc w:val="both"/>
      </w:pPr>
    </w:p>
    <w:p w:rsidR="00142B2A" w:rsidRDefault="00142B2A" w:rsidP="00D06FE9">
      <w:pPr>
        <w:pStyle w:val="Prrafodelista"/>
        <w:numPr>
          <w:ilvl w:val="0"/>
          <w:numId w:val="20"/>
        </w:numPr>
        <w:jc w:val="both"/>
      </w:pPr>
      <w:r>
        <w:t>El sistema deberá permitir una preinscripción online, gestionar turnos para los preinscriptos y gestionar la cola de matriculación.</w:t>
      </w:r>
    </w:p>
    <w:p w:rsidR="00142B2A" w:rsidRDefault="00142B2A" w:rsidP="00D06FE9">
      <w:pPr>
        <w:pStyle w:val="Prrafodelista"/>
        <w:jc w:val="both"/>
      </w:pPr>
    </w:p>
    <w:p w:rsidR="00142B2A" w:rsidRPr="00142B2A" w:rsidRDefault="00142B2A" w:rsidP="00D06FE9">
      <w:pPr>
        <w:pStyle w:val="Prrafodelista"/>
        <w:numPr>
          <w:ilvl w:val="0"/>
          <w:numId w:val="20"/>
        </w:numPr>
        <w:jc w:val="both"/>
        <w:rPr>
          <w:rFonts w:ascii="Wingdings" w:hAnsi="Wingdings" w:cs="Wingdings"/>
          <w:sz w:val="23"/>
          <w:szCs w:val="23"/>
        </w:rPr>
      </w:pPr>
      <w:r>
        <w:t>El sistema deberá permitir contemplar descuentos por grupo familiar, social</w:t>
      </w:r>
      <w:r w:rsidR="00D06FE9">
        <w:t>,</w:t>
      </w:r>
      <w:r>
        <w:t xml:space="preserve"> etc.</w:t>
      </w:r>
    </w:p>
    <w:p w:rsidR="00142B2A" w:rsidRPr="00DF276B" w:rsidRDefault="00142B2A" w:rsidP="00D06FE9">
      <w:pPr>
        <w:ind w:firstLine="720"/>
        <w:jc w:val="both"/>
        <w:rPr>
          <w:b/>
          <w:lang w:val="es-AR"/>
        </w:rPr>
      </w:pPr>
    </w:p>
    <w:p w:rsidR="006029CF" w:rsidRDefault="00DF276B" w:rsidP="006029CF">
      <w:pPr>
        <w:ind w:firstLine="720"/>
        <w:jc w:val="both"/>
        <w:rPr>
          <w:b/>
          <w:lang w:val="es-AR"/>
        </w:rPr>
      </w:pPr>
      <w:r w:rsidRPr="00DF276B">
        <w:rPr>
          <w:b/>
          <w:lang w:val="es-AR"/>
        </w:rPr>
        <w:t>Asistencia</w:t>
      </w:r>
    </w:p>
    <w:p w:rsidR="006029CF" w:rsidRDefault="006029CF" w:rsidP="006029CF">
      <w:pPr>
        <w:pStyle w:val="Prrafodelista"/>
        <w:numPr>
          <w:ilvl w:val="0"/>
          <w:numId w:val="21"/>
        </w:numPr>
        <w:ind w:left="993" w:hanging="426"/>
        <w:jc w:val="both"/>
      </w:pPr>
      <w:r w:rsidRPr="006029CF">
        <w:t>El sistema debe</w:t>
      </w:r>
      <w:r w:rsidR="009B06C3">
        <w:t>rá</w:t>
      </w:r>
      <w:r w:rsidRPr="006029CF">
        <w:t xml:space="preserve"> permitir el ABM de los departamentos.</w:t>
      </w:r>
    </w:p>
    <w:p w:rsidR="006029CF" w:rsidRDefault="006029CF" w:rsidP="006029CF">
      <w:pPr>
        <w:pStyle w:val="Prrafodelista"/>
        <w:ind w:left="993" w:hanging="426"/>
        <w:jc w:val="both"/>
      </w:pPr>
    </w:p>
    <w:p w:rsidR="00937B13" w:rsidRPr="00FE20BD" w:rsidRDefault="006029CF" w:rsidP="00FE20BD">
      <w:pPr>
        <w:pStyle w:val="Prrafodelista"/>
        <w:numPr>
          <w:ilvl w:val="0"/>
          <w:numId w:val="21"/>
        </w:numPr>
        <w:ind w:left="993" w:hanging="426"/>
        <w:jc w:val="both"/>
      </w:pPr>
      <w:r>
        <w:t xml:space="preserve">El </w:t>
      </w:r>
      <w:r w:rsidRPr="006029CF">
        <w:t>sistema debe</w:t>
      </w:r>
      <w:r w:rsidR="009B06C3">
        <w:t>rá</w:t>
      </w:r>
      <w:r w:rsidRPr="006029CF">
        <w:t xml:space="preserve"> permitir el ABM de los profesores a las materias</w:t>
      </w:r>
      <w:r w:rsidR="00937B13">
        <w:t xml:space="preserve"> dentro de un</w:t>
      </w:r>
      <w:r w:rsidR="00FE20BD">
        <w:rPr>
          <w:lang/>
        </w:rPr>
        <w:t>a división</w:t>
      </w:r>
      <w:r>
        <w:t>.</w:t>
      </w:r>
    </w:p>
    <w:p w:rsidR="006029CF" w:rsidRDefault="006029CF" w:rsidP="006029CF">
      <w:pPr>
        <w:pStyle w:val="Prrafodelista"/>
        <w:ind w:left="993" w:hanging="426"/>
      </w:pPr>
    </w:p>
    <w:p w:rsidR="006029CF" w:rsidRDefault="006029CF" w:rsidP="006029CF">
      <w:pPr>
        <w:pStyle w:val="Prrafodelista"/>
        <w:numPr>
          <w:ilvl w:val="0"/>
          <w:numId w:val="21"/>
        </w:numPr>
        <w:ind w:left="993" w:hanging="426"/>
        <w:jc w:val="both"/>
      </w:pPr>
      <w:r w:rsidRPr="006029CF">
        <w:t>El sistema debe</w:t>
      </w:r>
      <w:r w:rsidR="009B06C3">
        <w:t>rá</w:t>
      </w:r>
      <w:r w:rsidRPr="006029CF">
        <w:t xml:space="preserve"> permi</w:t>
      </w:r>
      <w:r w:rsidR="00937B13">
        <w:t>tir</w:t>
      </w:r>
      <w:r w:rsidR="00FE20BD">
        <w:t xml:space="preserve"> el ABM de las materias al </w:t>
      </w:r>
      <w:r w:rsidR="00FE20BD">
        <w:rPr>
          <w:lang/>
        </w:rPr>
        <w:t>departamento y año</w:t>
      </w:r>
      <w:r w:rsidRPr="006029CF">
        <w:t>.</w:t>
      </w:r>
    </w:p>
    <w:p w:rsidR="006029CF" w:rsidRDefault="006029CF" w:rsidP="006029CF">
      <w:pPr>
        <w:pStyle w:val="Prrafodelista"/>
        <w:ind w:left="993" w:hanging="426"/>
      </w:pPr>
    </w:p>
    <w:p w:rsidR="006029CF" w:rsidRDefault="006029CF" w:rsidP="006029CF">
      <w:pPr>
        <w:pStyle w:val="Prrafodelista"/>
        <w:numPr>
          <w:ilvl w:val="0"/>
          <w:numId w:val="21"/>
        </w:numPr>
        <w:ind w:left="993" w:hanging="426"/>
        <w:jc w:val="both"/>
      </w:pPr>
      <w:r w:rsidRPr="006029CF">
        <w:t>El sistema debe</w:t>
      </w:r>
      <w:r w:rsidR="009B06C3">
        <w:t>rá</w:t>
      </w:r>
      <w:r w:rsidRPr="006029CF">
        <w:t xml:space="preserve"> permitir el ABM de las divisiones.</w:t>
      </w:r>
    </w:p>
    <w:p w:rsidR="006029CF" w:rsidRDefault="006029CF" w:rsidP="006029CF">
      <w:pPr>
        <w:pStyle w:val="Prrafodelista"/>
        <w:ind w:left="993" w:hanging="426"/>
      </w:pPr>
    </w:p>
    <w:p w:rsidR="006029CF" w:rsidRDefault="006029CF" w:rsidP="006029CF">
      <w:pPr>
        <w:pStyle w:val="Prrafodelista"/>
        <w:numPr>
          <w:ilvl w:val="0"/>
          <w:numId w:val="21"/>
        </w:numPr>
        <w:ind w:left="993" w:hanging="426"/>
        <w:jc w:val="both"/>
      </w:pPr>
      <w:r w:rsidRPr="006029CF">
        <w:t>El sistema debe</w:t>
      </w:r>
      <w:r w:rsidR="009B06C3">
        <w:t>rá</w:t>
      </w:r>
      <w:r w:rsidRPr="006029CF">
        <w:t xml:space="preserve"> permitir registrar la asistencia de los alumnos por división.</w:t>
      </w:r>
    </w:p>
    <w:p w:rsidR="006029CF" w:rsidRDefault="006029CF" w:rsidP="006029CF">
      <w:pPr>
        <w:pStyle w:val="Prrafodelista"/>
        <w:ind w:left="993" w:hanging="426"/>
      </w:pPr>
    </w:p>
    <w:p w:rsidR="006029CF" w:rsidRDefault="006029CF" w:rsidP="006029CF">
      <w:pPr>
        <w:pStyle w:val="Prrafodelista"/>
        <w:numPr>
          <w:ilvl w:val="0"/>
          <w:numId w:val="21"/>
        </w:numPr>
        <w:ind w:left="993" w:hanging="426"/>
        <w:jc w:val="both"/>
      </w:pPr>
      <w:r w:rsidRPr="006029CF">
        <w:t>El sistema debe</w:t>
      </w:r>
      <w:r w:rsidR="009B06C3">
        <w:t>rá</w:t>
      </w:r>
      <w:r w:rsidRPr="006029CF">
        <w:t xml:space="preserve"> permitir registrar la asistencia de los profesores por materia</w:t>
      </w:r>
      <w:r w:rsidR="00937B13">
        <w:t xml:space="preserve"> </w:t>
      </w:r>
      <w:r w:rsidR="00FE20BD">
        <w:rPr>
          <w:lang/>
        </w:rPr>
        <w:t>y división</w:t>
      </w:r>
      <w:r w:rsidRPr="006029CF">
        <w:t>.</w:t>
      </w:r>
    </w:p>
    <w:p w:rsidR="006029CF" w:rsidRDefault="006029CF" w:rsidP="006029CF">
      <w:pPr>
        <w:pStyle w:val="Prrafodelista"/>
        <w:ind w:left="993" w:hanging="426"/>
      </w:pPr>
    </w:p>
    <w:p w:rsidR="006029CF" w:rsidRDefault="006029CF" w:rsidP="006029CF">
      <w:pPr>
        <w:pStyle w:val="Prrafodelista"/>
        <w:numPr>
          <w:ilvl w:val="0"/>
          <w:numId w:val="21"/>
        </w:numPr>
        <w:ind w:left="993" w:hanging="426"/>
        <w:jc w:val="both"/>
      </w:pPr>
      <w:r w:rsidRPr="006029CF">
        <w:t>El sistema debe</w:t>
      </w:r>
      <w:r w:rsidR="009B06C3">
        <w:t>rá</w:t>
      </w:r>
      <w:r w:rsidRPr="006029CF">
        <w:t xml:space="preserve"> permitir el seguimiento de cada alumno por división</w:t>
      </w:r>
      <w:r w:rsidR="00200137">
        <w:t xml:space="preserve"> (generar informes, recopilar toda la información disponible del alumno</w:t>
      </w:r>
      <w:r w:rsidR="002B7712">
        <w:t>, asistencias de todas las materias</w:t>
      </w:r>
      <w:r w:rsidR="00200137">
        <w:t>)</w:t>
      </w:r>
      <w:r w:rsidRPr="006029CF">
        <w:t>.</w:t>
      </w:r>
    </w:p>
    <w:p w:rsidR="006029CF" w:rsidRDefault="006029CF" w:rsidP="006029CF">
      <w:pPr>
        <w:pStyle w:val="Prrafodelista"/>
        <w:ind w:left="993" w:hanging="426"/>
      </w:pPr>
    </w:p>
    <w:p w:rsidR="006029CF" w:rsidRPr="006029CF" w:rsidRDefault="006029CF" w:rsidP="006029CF">
      <w:pPr>
        <w:pStyle w:val="Prrafodelista"/>
        <w:numPr>
          <w:ilvl w:val="0"/>
          <w:numId w:val="21"/>
        </w:numPr>
        <w:ind w:left="993" w:hanging="426"/>
        <w:jc w:val="both"/>
      </w:pPr>
      <w:r w:rsidRPr="006029CF">
        <w:t>El sistema debe</w:t>
      </w:r>
      <w:r w:rsidR="009B06C3">
        <w:t>rá</w:t>
      </w:r>
      <w:r w:rsidRPr="006029CF">
        <w:t xml:space="preserve"> permitir el seguimiento de cada profesor por materia</w:t>
      </w:r>
      <w:r w:rsidR="00FE20BD">
        <w:rPr>
          <w:lang/>
        </w:rPr>
        <w:t xml:space="preserve"> y división</w:t>
      </w:r>
      <w:r w:rsidR="00200137">
        <w:t xml:space="preserve"> </w:t>
      </w:r>
      <w:r w:rsidR="002B7712">
        <w:t>(generar informes, recopilar toda la información disponible del profesor, asistencias a todas las horas a cargo).</w:t>
      </w:r>
    </w:p>
    <w:p w:rsidR="00DF276B" w:rsidRPr="00DF276B" w:rsidRDefault="00DF276B" w:rsidP="00D06FE9">
      <w:pPr>
        <w:ind w:firstLine="720"/>
        <w:jc w:val="both"/>
        <w:rPr>
          <w:b/>
          <w:lang w:val="es-AR"/>
        </w:rPr>
      </w:pPr>
    </w:p>
    <w:p w:rsidR="00813E6B" w:rsidRPr="009111E6" w:rsidRDefault="00DF276B" w:rsidP="009111E6">
      <w:pPr>
        <w:ind w:firstLine="720"/>
        <w:jc w:val="both"/>
        <w:rPr>
          <w:b/>
          <w:lang w:val="es-AR"/>
        </w:rPr>
      </w:pPr>
      <w:r w:rsidRPr="00DF276B">
        <w:rPr>
          <w:b/>
          <w:lang w:val="es-AR"/>
        </w:rPr>
        <w:t>Comunicación</w:t>
      </w:r>
    </w:p>
    <w:p w:rsidR="009111E6" w:rsidRDefault="00434537" w:rsidP="00D06FE9">
      <w:pPr>
        <w:pStyle w:val="Prrafodelista"/>
        <w:numPr>
          <w:ilvl w:val="0"/>
          <w:numId w:val="20"/>
        </w:numPr>
        <w:jc w:val="both"/>
      </w:pPr>
      <w:r>
        <w:t xml:space="preserve">El sistema deberá </w:t>
      </w:r>
      <w:r w:rsidR="00022C7C">
        <w:t>generar notificaciones/eventos</w:t>
      </w:r>
      <w:r>
        <w:t xml:space="preserve"> para los alumnos y responsables de los mismos, </w:t>
      </w:r>
      <w:r w:rsidR="00200137">
        <w:t xml:space="preserve">acerca de las acciones realizadas en el sistema sobre el perfil del alumno, las cuales son: </w:t>
      </w:r>
      <w:r>
        <w:t xml:space="preserve">la actualización de notas </w:t>
      </w:r>
      <w:r w:rsidR="009111E6">
        <w:t xml:space="preserve">(carga del boletín) </w:t>
      </w:r>
      <w:r>
        <w:t>y asistencias, ausencias de un docente</w:t>
      </w:r>
      <w:r w:rsidR="009F6216">
        <w:t>, reuniones administrativas y/o de padres</w:t>
      </w:r>
      <w:r w:rsidR="009111E6">
        <w:t xml:space="preserve"> (informativas)</w:t>
      </w:r>
      <w:r w:rsidR="009F6216">
        <w:t xml:space="preserve">, jornadas institucionales, </w:t>
      </w:r>
      <w:r w:rsidR="009F6216">
        <w:lastRenderedPageBreak/>
        <w:t>la disponibilidad de la cuota mensual,</w:t>
      </w:r>
      <w:r w:rsidR="009111E6">
        <w:t xml:space="preserve"> infracciones cometidas por el alumno, excursiones escolares, formularios de solicitud de permisos, </w:t>
      </w:r>
      <w:r w:rsidR="009F6216">
        <w:t xml:space="preserve"> etc.</w:t>
      </w:r>
    </w:p>
    <w:p w:rsidR="009111E6" w:rsidRDefault="009111E6" w:rsidP="009111E6">
      <w:pPr>
        <w:pStyle w:val="Prrafodelista"/>
        <w:ind w:left="936"/>
        <w:jc w:val="both"/>
      </w:pPr>
    </w:p>
    <w:p w:rsidR="00434537" w:rsidRDefault="009111E6" w:rsidP="00D06FE9">
      <w:pPr>
        <w:pStyle w:val="Prrafodelista"/>
        <w:numPr>
          <w:ilvl w:val="0"/>
          <w:numId w:val="20"/>
        </w:numPr>
        <w:jc w:val="both"/>
      </w:pPr>
      <w:r>
        <w:t xml:space="preserve">El sistema deberá permitir diferenciar y generar un filtro entre las notificaciones generadas en cuanto a si son destinadas solo a los responsables, a los alumnos, o ambos, al momento de su ocurrencia y su posterior aviso. </w:t>
      </w:r>
    </w:p>
    <w:p w:rsidR="00813E6B" w:rsidRDefault="00813E6B" w:rsidP="00D06FE9">
      <w:pPr>
        <w:pStyle w:val="Prrafodelista"/>
        <w:ind w:left="936"/>
        <w:jc w:val="both"/>
      </w:pPr>
    </w:p>
    <w:p w:rsidR="00813E6B" w:rsidRDefault="009F6216" w:rsidP="00436FDD">
      <w:pPr>
        <w:pStyle w:val="Prrafodelista"/>
        <w:numPr>
          <w:ilvl w:val="0"/>
          <w:numId w:val="20"/>
        </w:numPr>
        <w:jc w:val="both"/>
      </w:pPr>
      <w:r>
        <w:t>El sistema deberá permitir</w:t>
      </w:r>
      <w:r w:rsidR="00022C7C">
        <w:t xml:space="preserve"> el envió de</w:t>
      </w:r>
      <w:r>
        <w:t xml:space="preserve"> </w:t>
      </w:r>
      <w:r w:rsidR="00022C7C">
        <w:t xml:space="preserve">un aviso </w:t>
      </w:r>
      <w:r>
        <w:t xml:space="preserve">tanto a alumnos como a sus responsables acerca de las </w:t>
      </w:r>
      <w:r w:rsidR="00022C7C">
        <w:t>notificaciones/eventos</w:t>
      </w:r>
      <w:r>
        <w:t xml:space="preserve"> </w:t>
      </w:r>
      <w:r w:rsidR="00022C7C">
        <w:t>gene</w:t>
      </w:r>
      <w:r>
        <w:t>rad</w:t>
      </w:r>
      <w:r w:rsidR="00022C7C">
        <w:t>o</w:t>
      </w:r>
      <w:r>
        <w:t xml:space="preserve">s en el </w:t>
      </w:r>
      <w:r w:rsidR="00156CB1">
        <w:t xml:space="preserve">sistema como resultado de actualizaciones en el perfil del alumno, </w:t>
      </w:r>
      <w:bookmarkStart w:id="1" w:name="_GoBack"/>
      <w:bookmarkEnd w:id="1"/>
      <w:r w:rsidR="00156CB1">
        <w:t>para su posterior consulta</w:t>
      </w:r>
      <w:r>
        <w:t>.</w:t>
      </w:r>
    </w:p>
    <w:p w:rsidR="00813E6B" w:rsidRDefault="00813E6B" w:rsidP="00D06FE9">
      <w:pPr>
        <w:pStyle w:val="Prrafodelista"/>
        <w:ind w:left="936"/>
        <w:jc w:val="both"/>
      </w:pPr>
    </w:p>
    <w:p w:rsidR="009F6216" w:rsidRPr="00DF276B" w:rsidRDefault="009F6216" w:rsidP="00D06FE9">
      <w:pPr>
        <w:pStyle w:val="Prrafodelista"/>
        <w:numPr>
          <w:ilvl w:val="0"/>
          <w:numId w:val="20"/>
        </w:numPr>
        <w:jc w:val="both"/>
      </w:pPr>
      <w:r>
        <w:t>El sistema deberá permitir la consulta por parte de los usuarios del alumno y/0 responsables</w:t>
      </w:r>
      <w:r w:rsidR="00022C7C">
        <w:t xml:space="preserve"> del mismo</w:t>
      </w:r>
      <w:r>
        <w:t xml:space="preserve">, de todas las </w:t>
      </w:r>
      <w:r w:rsidR="00022C7C">
        <w:t>notificaciones/eventos</w:t>
      </w:r>
      <w:r>
        <w:t xml:space="preserve"> </w:t>
      </w:r>
      <w:r w:rsidR="00022C7C">
        <w:t>generados</w:t>
      </w:r>
      <w:r>
        <w:t xml:space="preserve"> </w:t>
      </w:r>
      <w:r w:rsidR="00022C7C">
        <w:t>en</w:t>
      </w:r>
      <w:r>
        <w:t xml:space="preserve"> </w:t>
      </w:r>
      <w:r w:rsidR="00022C7C">
        <w:t>un perfil</w:t>
      </w:r>
      <w:r>
        <w:t xml:space="preserve">. </w:t>
      </w:r>
    </w:p>
    <w:sectPr w:rsidR="009F6216" w:rsidRPr="00DF276B" w:rsidSect="004E1AED">
      <w:headerReference w:type="default" r:id="rId13"/>
      <w:footerReference w:type="default" r:id="rId14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3D7D" w:rsidRDefault="00133D7D">
      <w:pPr>
        <w:spacing w:after="0" w:line="240" w:lineRule="auto"/>
      </w:pPr>
      <w:r>
        <w:separator/>
      </w:r>
    </w:p>
  </w:endnote>
  <w:endnote w:type="continuationSeparator" w:id="0">
    <w:p w:rsidR="00133D7D" w:rsidRDefault="00133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755275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E1AED" w:rsidRDefault="009511A9">
        <w:pPr>
          <w:pStyle w:val="Piedepgina"/>
        </w:pPr>
        <w:r>
          <w:rPr>
            <w:lang w:bidi="es-ES"/>
          </w:rPr>
          <w:fldChar w:fldCharType="begin"/>
        </w:r>
        <w:r w:rsidR="004E1AED"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FE20BD">
          <w:rPr>
            <w:noProof/>
            <w:lang w:bidi="es-ES"/>
          </w:rPr>
          <w:t>4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3D7D" w:rsidRDefault="00133D7D">
      <w:pPr>
        <w:spacing w:after="0" w:line="240" w:lineRule="auto"/>
      </w:pPr>
      <w:r>
        <w:separator/>
      </w:r>
    </w:p>
  </w:footnote>
  <w:footnote w:type="continuationSeparator" w:id="0">
    <w:p w:rsidR="00133D7D" w:rsidRDefault="00133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3F2" w:rsidRDefault="009511A9" w:rsidP="00D94B61">
    <w:pPr>
      <w:pStyle w:val="Encabezado"/>
      <w:jc w:val="center"/>
    </w:pPr>
    <w:r>
      <w:rPr>
        <w:noProof/>
        <w:lang w:val="es-AR" w:eastAsia="es-AR"/>
      </w:rPr>
      <w:pict>
        <v:line id="Conector recto 6" o:spid="_x0000_s4097" style="position:absolute;left:0;text-align:left;z-index:251659264;visibility:visible" from="1.5pt,18pt" to="456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" strokecolor="#0070c0"/>
      </w:pict>
    </w:r>
    <w:r w:rsidR="001C73F2">
      <w:t xml:space="preserve">Diseño de Sistemas. Comisión </w:t>
    </w:r>
    <w:r w:rsidR="00962486">
      <w:t>57</w:t>
    </w:r>
    <w:r w:rsidR="001C73F2">
      <w:t xml:space="preserve"> - 2018</w:t>
    </w:r>
    <w:r w:rsidR="00D94B61">
      <w:t xml:space="preserve">                                                                                                              </w:t>
    </w:r>
    <w:r w:rsidR="009C0AB2">
      <w:t>v</w:t>
    </w:r>
    <w:r w:rsidR="000B0857">
      <w:t>. 1.</w:t>
    </w:r>
    <w:r w:rsidR="00156CB1">
      <w:t>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B6686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5BE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0E2A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F1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AA4C9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76EF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27E0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81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69AE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243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3E04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3334E4E"/>
    <w:multiLevelType w:val="hybridMultilevel"/>
    <w:tmpl w:val="425AEE50"/>
    <w:lvl w:ilvl="0" w:tplc="F8DE07DE">
      <w:start w:val="3"/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E9387E"/>
    <w:multiLevelType w:val="hybridMultilevel"/>
    <w:tmpl w:val="F3140E1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3A6B0A"/>
    <w:multiLevelType w:val="hybridMultilevel"/>
    <w:tmpl w:val="4B74F45A"/>
    <w:lvl w:ilvl="0" w:tplc="2C0A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7">
    <w:nsid w:val="735D1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76421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7A2C3EB3"/>
    <w:multiLevelType w:val="multilevel"/>
    <w:tmpl w:val="84B4631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>
    <w:nsid w:val="7F3A1AB1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5"/>
  </w:num>
  <w:num w:numId="2">
    <w:abstractNumId w:val="10"/>
  </w:num>
  <w:num w:numId="3">
    <w:abstractNumId w:val="14"/>
  </w:num>
  <w:num w:numId="4">
    <w:abstractNumId w:val="11"/>
  </w:num>
  <w:num w:numId="5">
    <w:abstractNumId w:val="18"/>
  </w:num>
  <w:num w:numId="6">
    <w:abstractNumId w:val="19"/>
  </w:num>
  <w:num w:numId="7">
    <w:abstractNumId w:val="17"/>
  </w:num>
  <w:num w:numId="8">
    <w:abstractNumId w:val="2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2"/>
  </w:num>
  <w:num w:numId="20">
    <w:abstractNumId w:val="16"/>
  </w:num>
  <w:num w:numId="2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1C73F2"/>
    <w:rsid w:val="00022C7C"/>
    <w:rsid w:val="000B0857"/>
    <w:rsid w:val="000E6F90"/>
    <w:rsid w:val="001131E2"/>
    <w:rsid w:val="00117503"/>
    <w:rsid w:val="00133D7D"/>
    <w:rsid w:val="00142B2A"/>
    <w:rsid w:val="00155F28"/>
    <w:rsid w:val="00156CB1"/>
    <w:rsid w:val="00194DF6"/>
    <w:rsid w:val="001C73F2"/>
    <w:rsid w:val="00200137"/>
    <w:rsid w:val="0020127B"/>
    <w:rsid w:val="002541CE"/>
    <w:rsid w:val="002B7712"/>
    <w:rsid w:val="002D1640"/>
    <w:rsid w:val="002D22B5"/>
    <w:rsid w:val="002E0C0C"/>
    <w:rsid w:val="00337B2F"/>
    <w:rsid w:val="00434537"/>
    <w:rsid w:val="00454437"/>
    <w:rsid w:val="004D1817"/>
    <w:rsid w:val="004E1AED"/>
    <w:rsid w:val="00583FB6"/>
    <w:rsid w:val="005969F3"/>
    <w:rsid w:val="005B0BE0"/>
    <w:rsid w:val="005C12A5"/>
    <w:rsid w:val="005F19C1"/>
    <w:rsid w:val="006029CF"/>
    <w:rsid w:val="00732DDA"/>
    <w:rsid w:val="00784271"/>
    <w:rsid w:val="00813E6B"/>
    <w:rsid w:val="00885FC3"/>
    <w:rsid w:val="008965F4"/>
    <w:rsid w:val="009111E6"/>
    <w:rsid w:val="0093690E"/>
    <w:rsid w:val="00937B13"/>
    <w:rsid w:val="009511A9"/>
    <w:rsid w:val="00962486"/>
    <w:rsid w:val="009848FF"/>
    <w:rsid w:val="009A4456"/>
    <w:rsid w:val="009B06C3"/>
    <w:rsid w:val="009C0AB2"/>
    <w:rsid w:val="009E7733"/>
    <w:rsid w:val="009F6216"/>
    <w:rsid w:val="00A1310C"/>
    <w:rsid w:val="00A15EB6"/>
    <w:rsid w:val="00AD5B8C"/>
    <w:rsid w:val="00B15B43"/>
    <w:rsid w:val="00C2728C"/>
    <w:rsid w:val="00C74EA8"/>
    <w:rsid w:val="00CC76B3"/>
    <w:rsid w:val="00D06FE9"/>
    <w:rsid w:val="00D14FB1"/>
    <w:rsid w:val="00D47A97"/>
    <w:rsid w:val="00D94B61"/>
    <w:rsid w:val="00DD36E4"/>
    <w:rsid w:val="00DE7C7A"/>
    <w:rsid w:val="00DF276B"/>
    <w:rsid w:val="00EC79D6"/>
    <w:rsid w:val="00F624FD"/>
    <w:rsid w:val="00FE20BD"/>
    <w:rsid w:val="00FE3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1" w:unhideWhenUsed="0"/>
    <w:lsdException w:name="Placeholder Text" w:unhideWhenUsed="0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76B"/>
  </w:style>
  <w:style w:type="paragraph" w:styleId="Ttulo1">
    <w:name w:val="heading 1"/>
    <w:basedOn w:val="Normal"/>
    <w:next w:val="Normal"/>
    <w:link w:val="Ttulo1Car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Ttulo2Car">
    <w:name w:val="Título 2 Car"/>
    <w:basedOn w:val="Fuentedeprrafopredeter"/>
    <w:link w:val="Ttulo2"/>
    <w:uiPriority w:val="9"/>
    <w:rsid w:val="00885FC3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885FC3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aconcuadrcula">
    <w:name w:val="Table Grid"/>
    <w:basedOn w:val="Tablanormal"/>
    <w:uiPriority w:val="1"/>
    <w:rsid w:val="00885FC3"/>
    <w:pPr>
      <w:spacing w:after="0" w:line="240" w:lineRule="auto"/>
    </w:pPr>
    <w:tblPr>
      <w:tblInd w:w="0" w:type="dxa"/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link w:val="TtuloCar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4E1AED"/>
    <w:rPr>
      <w:color w:val="404040" w:themeColor="text1" w:themeTint="E6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E1AED"/>
    <w:rPr>
      <w:i/>
      <w:iCs/>
      <w:color w:val="806000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Ttulo4Car">
    <w:name w:val="Título 4 Car"/>
    <w:basedOn w:val="Fuentedeprrafopredeter"/>
    <w:link w:val="Ttulo4"/>
    <w:uiPriority w:val="9"/>
    <w:rsid w:val="00885FC3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rsid w:val="00885FC3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rsid w:val="00885FC3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rsid w:val="00885FC3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885FC3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7A97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47A97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47A97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D47A97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47A97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47A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47A97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47A97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47A97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47A97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7A97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D47A97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47A97"/>
    <w:rPr>
      <w:rFonts w:ascii="Consolas" w:hAnsi="Consolas"/>
      <w:szCs w:val="21"/>
    </w:rPr>
  </w:style>
  <w:style w:type="paragraph" w:styleId="Textodebloque">
    <w:name w:val="Block Text"/>
    <w:basedOn w:val="Normal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Textodelmarcadordeposicin">
    <w:name w:val="Placeholder Text"/>
    <w:basedOn w:val="Fuentedeprrafopredeter"/>
    <w:uiPriority w:val="99"/>
    <w:semiHidden/>
    <w:rsid w:val="00A1310C"/>
    <w:rPr>
      <w:color w:val="3C3C3C" w:themeColor="background2" w:themeShade="40"/>
    </w:rPr>
  </w:style>
  <w:style w:type="paragraph" w:styleId="Encabezado">
    <w:name w:val="header"/>
    <w:basedOn w:val="Normal"/>
    <w:link w:val="EncabezadoCar"/>
    <w:uiPriority w:val="99"/>
    <w:unhideWhenUsed/>
    <w:rsid w:val="004E1AED"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1AED"/>
  </w:style>
  <w:style w:type="paragraph" w:styleId="Piedepgina">
    <w:name w:val="footer"/>
    <w:basedOn w:val="Normal"/>
    <w:link w:val="PiedepginaCar"/>
    <w:uiPriority w:val="99"/>
    <w:unhideWhenUsed/>
    <w:rsid w:val="004E1AED"/>
    <w:pPr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AED"/>
  </w:style>
  <w:style w:type="paragraph" w:styleId="Prrafodelista">
    <w:name w:val="List Paragraph"/>
    <w:basedOn w:val="Normal"/>
    <w:uiPriority w:val="34"/>
    <w:unhideWhenUsed/>
    <w:qFormat/>
    <w:rsid w:val="00454437"/>
    <w:pPr>
      <w:ind w:left="720"/>
      <w:contextualSpacing/>
    </w:pPr>
  </w:style>
  <w:style w:type="paragraph" w:customStyle="1" w:styleId="Default">
    <w:name w:val="Default"/>
    <w:rsid w:val="00142B2A"/>
    <w:pPr>
      <w:autoSpaceDE w:val="0"/>
      <w:autoSpaceDN w:val="0"/>
      <w:adjustRightInd w:val="0"/>
      <w:spacing w:before="0" w:after="0" w:line="240" w:lineRule="auto"/>
    </w:pPr>
    <w:rPr>
      <w:rFonts w:ascii="Times New Roman" w:hAnsi="Times New Roman" w:cs="Times New Roman"/>
      <w:color w:val="000000"/>
      <w:sz w:val="24"/>
      <w:szCs w:val="24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novo\AppData\Roaming\Microsoft\Templates\Dise&#241;o%20con%20bandas%20(en%20blanco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864570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2012-11-01T04:53:00+00:00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1655138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TP103749966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88FF2527-3592-4DBF-9FD9-FEA06E5B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385693-657C-4945-B057-1B2CFA46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con bandas (en blanco)</Template>
  <TotalTime>1953</TotalTime>
  <Pages>5</Pages>
  <Words>855</Words>
  <Characters>4703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Full name</dc:creator>
  <cp:lastModifiedBy>barletta</cp:lastModifiedBy>
  <cp:revision>26</cp:revision>
  <dcterms:created xsi:type="dcterms:W3CDTF">2018-04-25T02:55:00Z</dcterms:created>
  <dcterms:modified xsi:type="dcterms:W3CDTF">2018-05-08T11:37:00Z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